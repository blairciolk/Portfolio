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25E3" w14:textId="38C1376E" w:rsidR="00F5689F" w:rsidRDefault="00FC49E3" w:rsidP="00F568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A4EED89" wp14:editId="16B93DA7">
                <wp:simplePos x="0" y="0"/>
                <wp:positionH relativeFrom="column">
                  <wp:posOffset>-1192744</wp:posOffset>
                </wp:positionH>
                <wp:positionV relativeFrom="paragraph">
                  <wp:posOffset>2120900</wp:posOffset>
                </wp:positionV>
                <wp:extent cx="8805808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05808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29CCFE" id="Rectangle 58" o:spid="_x0000_s1026" alt="&quot;&quot;" style="position:absolute;margin-left:-93.9pt;margin-top:167pt;width:693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" fillcolor="#a9d4db [320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14:paraId="5A313A49" w14:textId="77777777" w:rsidTr="00FC49E3">
        <w:trPr>
          <w:trHeight w:val="1728"/>
        </w:trPr>
        <w:tc>
          <w:tcPr>
            <w:tcW w:w="2965" w:type="pct"/>
          </w:tcPr>
          <w:p w14:paraId="691D4A35" w14:textId="3F2853D6" w:rsidR="00E6525B" w:rsidRDefault="00D27966" w:rsidP="00F5689F">
            <w:pPr>
              <w:pStyle w:val="Title"/>
            </w:pPr>
            <w:r>
              <w:t>Blair Ciolk</w:t>
            </w:r>
          </w:p>
          <w:p w14:paraId="23B4BDCE" w14:textId="45148D94" w:rsidR="00E6525B" w:rsidRDefault="00E6525B" w:rsidP="00F5689F">
            <w:pPr>
              <w:pStyle w:val="Subtitle"/>
            </w:pPr>
          </w:p>
        </w:tc>
        <w:tc>
          <w:tcPr>
            <w:tcW w:w="377" w:type="pct"/>
          </w:tcPr>
          <w:p w14:paraId="67E2468C" w14:textId="77777777" w:rsidR="00E6525B" w:rsidRPr="00F5689F" w:rsidRDefault="00E6525B" w:rsidP="00F5689F"/>
        </w:tc>
        <w:tc>
          <w:tcPr>
            <w:tcW w:w="1658" w:type="pct"/>
            <w:vMerge w:val="restart"/>
            <w:vAlign w:val="bottom"/>
          </w:tcPr>
          <w:p w14:paraId="6EB96A55" w14:textId="049C6C17" w:rsidR="00E6525B" w:rsidRDefault="00D27966" w:rsidP="00D27966">
            <w:pPr>
              <w:spacing w:after="255" w:line="265" w:lineRule="auto"/>
              <w:ind w:left="10" w:hanging="10"/>
            </w:pPr>
            <w:r>
              <w:rPr>
                <w:sz w:val="20"/>
              </w:rPr>
              <w:t>Securing a position that utilizes my professional skills and encourages creative problem-solving.</w:t>
            </w:r>
          </w:p>
        </w:tc>
      </w:tr>
      <w:tr w:rsidR="00E97CB2" w:rsidRPr="00F5689F" w14:paraId="5320BA6E" w14:textId="77777777" w:rsidTr="00FC49E3">
        <w:trPr>
          <w:trHeight w:val="115"/>
        </w:trPr>
        <w:tc>
          <w:tcPr>
            <w:tcW w:w="2965" w:type="pct"/>
          </w:tcPr>
          <w:p w14:paraId="2D95E2A7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E1F3BDD" wp14:editId="3F487523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94F782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6A24FC3A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27ED3BED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6160627E" w14:textId="77777777" w:rsidTr="00FC49E3">
        <w:trPr>
          <w:trHeight w:val="2592"/>
        </w:trPr>
        <w:tc>
          <w:tcPr>
            <w:tcW w:w="2965" w:type="pct"/>
          </w:tcPr>
          <w:p w14:paraId="299CE4CE" w14:textId="77777777" w:rsidR="00E97CB2" w:rsidRDefault="00E97CB2" w:rsidP="00F5689F"/>
        </w:tc>
        <w:tc>
          <w:tcPr>
            <w:tcW w:w="377" w:type="pct"/>
          </w:tcPr>
          <w:p w14:paraId="03027A52" w14:textId="77777777" w:rsidR="00E97CB2" w:rsidRDefault="00E97CB2" w:rsidP="00F5689F"/>
        </w:tc>
        <w:tc>
          <w:tcPr>
            <w:tcW w:w="1658" w:type="pct"/>
          </w:tcPr>
          <w:p w14:paraId="111B5A35" w14:textId="3624B1AE" w:rsidR="00E97CB2" w:rsidRDefault="00E97CB2" w:rsidP="00F5689F"/>
        </w:tc>
      </w:tr>
      <w:tr w:rsidR="00FC49E3" w14:paraId="24E89D8D" w14:textId="77777777" w:rsidTr="00FC49E3">
        <w:tc>
          <w:tcPr>
            <w:tcW w:w="2965" w:type="pct"/>
          </w:tcPr>
          <w:p w14:paraId="49AF784E" w14:textId="77777777" w:rsidR="00FC49E3" w:rsidRPr="00FC49E3" w:rsidRDefault="00000000" w:rsidP="00FC49E3">
            <w:pPr>
              <w:pStyle w:val="Heading1"/>
            </w:pPr>
            <w:sdt>
              <w:sdtPr>
                <w:id w:val="1680545767"/>
                <w:placeholder>
                  <w:docPart w:val="161C1B833F99477E90CEABA8A7939B8D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FC49E3">
              <w:t xml:space="preserve"> </w:t>
            </w:r>
          </w:p>
        </w:tc>
        <w:tc>
          <w:tcPr>
            <w:tcW w:w="377" w:type="pct"/>
          </w:tcPr>
          <w:p w14:paraId="6BA71DD4" w14:textId="77777777" w:rsidR="00FC49E3" w:rsidRDefault="00FC49E3" w:rsidP="00F5689F"/>
        </w:tc>
        <w:tc>
          <w:tcPr>
            <w:tcW w:w="1658" w:type="pct"/>
          </w:tcPr>
          <w:p w14:paraId="05303186" w14:textId="77777777" w:rsidR="00FC49E3" w:rsidRDefault="00000000" w:rsidP="00E97CB2">
            <w:pPr>
              <w:pStyle w:val="Heading1"/>
            </w:pPr>
            <w:sdt>
              <w:sdtPr>
                <w:id w:val="-1275096728"/>
                <w:placeholder>
                  <w:docPart w:val="BB1611A3C5F14794AA0BE7190E64A4F0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E6525B" w:rsidRPr="00F5689F" w14:paraId="359765AF" w14:textId="77777777" w:rsidTr="00FC49E3">
        <w:trPr>
          <w:trHeight w:val="115"/>
        </w:trPr>
        <w:tc>
          <w:tcPr>
            <w:tcW w:w="2965" w:type="pct"/>
          </w:tcPr>
          <w:p w14:paraId="0AF0E2B9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9C29043" wp14:editId="18253E4C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6AAD1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56368509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049A7C18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7D3A8EC" wp14:editId="3E04523B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E909AD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4B98D07A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0C24B090" w14:textId="56589AD8" w:rsidR="00FC49E3" w:rsidRPr="00E97CB2" w:rsidRDefault="006D0F91" w:rsidP="00E97CB2">
            <w:pPr>
              <w:pStyle w:val="DateRange"/>
            </w:pPr>
            <w:r>
              <w:t xml:space="preserve">August </w:t>
            </w:r>
            <w:r w:rsidR="00BA5462" w:rsidRPr="00BA5462">
              <w:t>20</w:t>
            </w:r>
            <w:r>
              <w:t>25</w:t>
            </w:r>
            <w:r w:rsidR="00BA5462" w:rsidRPr="00BA5462">
              <w:t xml:space="preserve"> - Current</w:t>
            </w:r>
            <w:r w:rsidR="00FC49E3" w:rsidRPr="00E97CB2">
              <w:t xml:space="preserve"> </w:t>
            </w:r>
          </w:p>
          <w:p w14:paraId="76962A73" w14:textId="0851F7C9" w:rsidR="00FC49E3" w:rsidRDefault="006D0F91" w:rsidP="00E97CB2">
            <w:pPr>
              <w:pStyle w:val="JobTitleandDegree"/>
            </w:pPr>
            <w:r>
              <w:t>Curbside Pickup</w:t>
            </w:r>
            <w:r w:rsidR="00FC49E3">
              <w:t xml:space="preserve"> </w:t>
            </w:r>
            <w:r>
              <w:rPr>
                <w:rStyle w:val="CompanyName"/>
              </w:rPr>
              <w:t>Meijer</w:t>
            </w:r>
          </w:p>
          <w:p w14:paraId="79E76912" w14:textId="77777777" w:rsidR="00FC49E3" w:rsidRDefault="00000000" w:rsidP="00D87E03">
            <w:pPr>
              <w:pStyle w:val="Jobdescription"/>
            </w:pPr>
            <w:sdt>
              <w:sdtPr>
                <w:id w:val="-1671865009"/>
                <w:placeholder>
                  <w:docPart w:val="C5B72396F8BC41698CE0DF4BB19661D7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3DB6DBF0" w14:textId="52E14895" w:rsidR="00FC49E3" w:rsidRPr="00E97CB2" w:rsidRDefault="006D0F91" w:rsidP="00E97CB2">
            <w:pPr>
              <w:pStyle w:val="DateRange"/>
            </w:pPr>
            <w:r>
              <w:t xml:space="preserve">April </w:t>
            </w:r>
            <w:r w:rsidR="00D5657B" w:rsidRPr="00D5657B">
              <w:t>20</w:t>
            </w:r>
            <w:r>
              <w:t>22</w:t>
            </w:r>
            <w:r w:rsidR="00D5657B" w:rsidRPr="00D5657B">
              <w:t xml:space="preserve"> – </w:t>
            </w:r>
            <w:r>
              <w:t xml:space="preserve">August </w:t>
            </w:r>
            <w:r w:rsidR="00D5657B" w:rsidRPr="00D5657B">
              <w:t>20</w:t>
            </w:r>
            <w:r>
              <w:t>25</w:t>
            </w:r>
            <w:r w:rsidR="00FC49E3" w:rsidRPr="00E97CB2">
              <w:t xml:space="preserve"> </w:t>
            </w:r>
          </w:p>
          <w:p w14:paraId="2B205E88" w14:textId="57447D1A" w:rsidR="00FC49E3" w:rsidRDefault="006D0F91" w:rsidP="00E97CB2">
            <w:pPr>
              <w:pStyle w:val="JobTitleandDegree"/>
            </w:pPr>
            <w:r>
              <w:t>General Merchandise</w:t>
            </w:r>
            <w:r w:rsidR="00FC49E3">
              <w:t xml:space="preserve"> </w:t>
            </w:r>
            <w:r>
              <w:rPr>
                <w:rStyle w:val="CompanyName"/>
              </w:rPr>
              <w:t>Meijer</w:t>
            </w:r>
          </w:p>
          <w:p w14:paraId="3282F191" w14:textId="647A208A" w:rsidR="00EF36BC" w:rsidRDefault="00EF36BC" w:rsidP="00D87E03">
            <w:pPr>
              <w:pStyle w:val="Jobdescription"/>
            </w:pPr>
            <w:r>
              <w:t>Pulled product from back of shelf to ensure product visibility</w:t>
            </w:r>
          </w:p>
          <w:p w14:paraId="605FF0EF" w14:textId="6AB03CAE" w:rsidR="00EF36BC" w:rsidRDefault="00EF36BC" w:rsidP="00D87E03">
            <w:pPr>
              <w:pStyle w:val="Jobdescription"/>
            </w:pPr>
            <w:r>
              <w:t>Ensure assigned department is free from trash and cardboard.</w:t>
            </w:r>
          </w:p>
          <w:p w14:paraId="649E92CC" w14:textId="77777777" w:rsidR="001F7EEE" w:rsidRDefault="001F7EEE" w:rsidP="00D87E03">
            <w:pPr>
              <w:pStyle w:val="Jobdescription"/>
            </w:pPr>
          </w:p>
          <w:p w14:paraId="717C2579" w14:textId="2BB0E2B2" w:rsidR="00EF36BC" w:rsidRDefault="00EF36BC" w:rsidP="00D87E03">
            <w:pPr>
              <w:pStyle w:val="Jobdescription"/>
            </w:pPr>
          </w:p>
          <w:p w14:paraId="0434B209" w14:textId="52A61CD2" w:rsidR="00FC49E3" w:rsidRDefault="00FC49E3" w:rsidP="00D87E03">
            <w:pPr>
              <w:pStyle w:val="Jobdescription"/>
            </w:pPr>
          </w:p>
        </w:tc>
        <w:tc>
          <w:tcPr>
            <w:tcW w:w="377" w:type="pct"/>
            <w:vMerge w:val="restart"/>
          </w:tcPr>
          <w:p w14:paraId="749EC55A" w14:textId="77777777" w:rsidR="00FC49E3" w:rsidRDefault="00FC49E3" w:rsidP="00E6525B"/>
        </w:tc>
        <w:tc>
          <w:tcPr>
            <w:tcW w:w="1658" w:type="pct"/>
          </w:tcPr>
          <w:p w14:paraId="0A0615D8" w14:textId="19F62523" w:rsidR="00FC49E3" w:rsidRPr="00E6525B" w:rsidRDefault="00D27966" w:rsidP="00D87E03">
            <w:pPr>
              <w:pStyle w:val="DateRange"/>
            </w:pPr>
            <w:r>
              <w:t>2020</w:t>
            </w:r>
            <w:r w:rsidR="00D5657B" w:rsidRPr="00D5657B">
              <w:t xml:space="preserve"> – 20</w:t>
            </w:r>
            <w:r>
              <w:t>24</w:t>
            </w:r>
          </w:p>
          <w:p w14:paraId="6EEB1CB5" w14:textId="46D1EA51" w:rsidR="00D27966" w:rsidRPr="00D27966" w:rsidRDefault="00D27966" w:rsidP="00D27966">
            <w:pPr>
              <w:pStyle w:val="JobTitleandDegree"/>
            </w:pPr>
            <w:r>
              <w:t>Hudsonville High School</w:t>
            </w:r>
            <w:r w:rsidR="00FC49E3" w:rsidRPr="00FC49E3">
              <w:t xml:space="preserve"> </w:t>
            </w:r>
          </w:p>
          <w:p w14:paraId="0D6CE195" w14:textId="77777777" w:rsidR="00D27966" w:rsidRDefault="00D27966" w:rsidP="00D27966">
            <w:pPr>
              <w:pStyle w:val="JobTitleandDegree"/>
            </w:pPr>
          </w:p>
          <w:p w14:paraId="66DFF66E" w14:textId="77777777" w:rsidR="00D27966" w:rsidRDefault="00D27966" w:rsidP="00D27966">
            <w:pPr>
              <w:pStyle w:val="JobTitleandDegree"/>
            </w:pPr>
            <w:proofErr w:type="spellStart"/>
            <w:r>
              <w:t>Careerline</w:t>
            </w:r>
            <w:proofErr w:type="spellEnd"/>
            <w:r>
              <w:t xml:space="preserve"> Tech Center</w:t>
            </w:r>
          </w:p>
          <w:p w14:paraId="079BB108" w14:textId="77777777" w:rsidR="00D27966" w:rsidRDefault="00D27966" w:rsidP="00D27966">
            <w:pPr>
              <w:pStyle w:val="JobTitleandDegree"/>
            </w:pPr>
            <w:r>
              <w:t>2022-2023</w:t>
            </w:r>
          </w:p>
          <w:p w14:paraId="560BE5B0" w14:textId="77777777" w:rsidR="00D27966" w:rsidRDefault="00D27966" w:rsidP="00D27966">
            <w:pPr>
              <w:pStyle w:val="JobTitleandDegree"/>
              <w:rPr>
                <w:b w:val="0"/>
                <w:bCs/>
              </w:rPr>
            </w:pPr>
            <w:r>
              <w:rPr>
                <w:b w:val="0"/>
                <w:bCs/>
              </w:rPr>
              <w:t>Software and Game Design</w:t>
            </w:r>
          </w:p>
          <w:p w14:paraId="0124F97B" w14:textId="77777777" w:rsidR="00D27966" w:rsidRDefault="00D27966" w:rsidP="00D27966">
            <w:pPr>
              <w:pStyle w:val="JobTitleandDegree"/>
              <w:rPr>
                <w:b w:val="0"/>
                <w:bCs/>
              </w:rPr>
            </w:pPr>
          </w:p>
          <w:p w14:paraId="3524DE31" w14:textId="15761616" w:rsidR="00D27966" w:rsidRPr="00D27966" w:rsidRDefault="00D27966" w:rsidP="00D27966">
            <w:pPr>
              <w:pStyle w:val="JobTitleandDegree"/>
            </w:pPr>
            <w:r>
              <w:t>2025-Current</w:t>
            </w:r>
          </w:p>
          <w:p w14:paraId="329CFCBE" w14:textId="7B8C046F" w:rsidR="00D27966" w:rsidRPr="00D27966" w:rsidRDefault="00D27966" w:rsidP="00D27966">
            <w:pPr>
              <w:pStyle w:val="JobTitleandDegree"/>
            </w:pPr>
            <w:r>
              <w:t>Grand Rapids Community College</w:t>
            </w:r>
          </w:p>
        </w:tc>
      </w:tr>
      <w:tr w:rsidR="00FC49E3" w14:paraId="634BA546" w14:textId="77777777" w:rsidTr="00FC49E3">
        <w:tc>
          <w:tcPr>
            <w:tcW w:w="2965" w:type="pct"/>
            <w:vMerge/>
          </w:tcPr>
          <w:p w14:paraId="4082AECA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70784662" w14:textId="77777777" w:rsidR="00FC49E3" w:rsidRDefault="00FC49E3" w:rsidP="00F5689F"/>
        </w:tc>
        <w:tc>
          <w:tcPr>
            <w:tcW w:w="1658" w:type="pct"/>
          </w:tcPr>
          <w:p w14:paraId="513116FC" w14:textId="77777777" w:rsidR="00FC49E3" w:rsidRPr="00E97CB2" w:rsidRDefault="00000000" w:rsidP="00E97CB2">
            <w:pPr>
              <w:pStyle w:val="Heading1"/>
            </w:pPr>
            <w:sdt>
              <w:sdtPr>
                <w:id w:val="-1827432767"/>
                <w:placeholder>
                  <w:docPart w:val="ABBDC822E30443B8BA3D7A1007550A34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6D620C3A" w14:textId="77777777" w:rsidTr="00FC49E3">
        <w:trPr>
          <w:trHeight w:val="115"/>
        </w:trPr>
        <w:tc>
          <w:tcPr>
            <w:tcW w:w="2965" w:type="pct"/>
            <w:vMerge/>
          </w:tcPr>
          <w:p w14:paraId="68106590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58153E2C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41FEF74D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6D37BDF" wp14:editId="3A43FD11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BE0618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453A87AF" w14:textId="77777777" w:rsidTr="00FC49E3">
        <w:trPr>
          <w:trHeight w:val="2520"/>
        </w:trPr>
        <w:tc>
          <w:tcPr>
            <w:tcW w:w="2965" w:type="pct"/>
            <w:vMerge/>
          </w:tcPr>
          <w:p w14:paraId="657C034E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6197B973" w14:textId="77777777" w:rsidR="00FC49E3" w:rsidRDefault="00FC49E3" w:rsidP="00E6525B"/>
        </w:tc>
        <w:tc>
          <w:tcPr>
            <w:tcW w:w="1658" w:type="pct"/>
          </w:tcPr>
          <w:p w14:paraId="4D9570F4" w14:textId="77777777" w:rsidR="00FC49E3" w:rsidRDefault="00FA5ADC" w:rsidP="00FA5ADC">
            <w:pPr>
              <w:pStyle w:val="SkillsBullets"/>
            </w:pPr>
            <w:r>
              <w:t xml:space="preserve">HTML5 </w:t>
            </w:r>
          </w:p>
          <w:p w14:paraId="7E255A1C" w14:textId="77777777" w:rsidR="00FA5ADC" w:rsidRDefault="00FA5ADC" w:rsidP="00FA5ADC">
            <w:pPr>
              <w:pStyle w:val="SkillsBullets"/>
            </w:pPr>
            <w:r>
              <w:t>CSS</w:t>
            </w:r>
          </w:p>
          <w:p w14:paraId="17958780" w14:textId="77777777" w:rsidR="00FA5ADC" w:rsidRDefault="00FA5ADC" w:rsidP="00FA5ADC">
            <w:pPr>
              <w:pStyle w:val="SkillsBullets"/>
            </w:pPr>
            <w:r>
              <w:t>Customer Service</w:t>
            </w:r>
          </w:p>
          <w:p w14:paraId="1D1DF06B" w14:textId="77777777" w:rsidR="00FA5ADC" w:rsidRDefault="00FA5ADC" w:rsidP="00FA5ADC">
            <w:pPr>
              <w:pStyle w:val="SkillsBullets"/>
            </w:pPr>
            <w:r>
              <w:t>Microsoft Office</w:t>
            </w:r>
          </w:p>
          <w:p w14:paraId="6012245F" w14:textId="79E12F7E" w:rsidR="00EF1371" w:rsidRDefault="00EF1371" w:rsidP="00FA5ADC">
            <w:pPr>
              <w:pStyle w:val="SkillsBullets"/>
            </w:pPr>
            <w:r>
              <w:t>Adobe Photoshop</w:t>
            </w:r>
          </w:p>
          <w:p w14:paraId="319464AD" w14:textId="1F79EFDC" w:rsidR="00EF1371" w:rsidRDefault="006D0F91" w:rsidP="00FA5ADC">
            <w:pPr>
              <w:pStyle w:val="SkillsBullets"/>
            </w:pPr>
            <w:r>
              <w:t>Unity</w:t>
            </w:r>
          </w:p>
          <w:p w14:paraId="535571E9" w14:textId="64A9CCFE" w:rsidR="006D0F91" w:rsidRDefault="006D0F91" w:rsidP="00FA5ADC">
            <w:pPr>
              <w:pStyle w:val="SkillsBullets"/>
            </w:pPr>
          </w:p>
          <w:p w14:paraId="2C1BE55A" w14:textId="14DB81E0" w:rsidR="00FA5ADC" w:rsidRPr="00E6525B" w:rsidRDefault="00FA5ADC" w:rsidP="00FA5ADC">
            <w:pPr>
              <w:pStyle w:val="SkillsBullets"/>
              <w:numPr>
                <w:ilvl w:val="0"/>
                <w:numId w:val="0"/>
              </w:numPr>
              <w:ind w:left="288"/>
            </w:pPr>
          </w:p>
        </w:tc>
      </w:tr>
      <w:tr w:rsidR="00FC49E3" w14:paraId="4C89A327" w14:textId="77777777" w:rsidTr="00FC49E3">
        <w:tc>
          <w:tcPr>
            <w:tcW w:w="2965" w:type="pct"/>
            <w:vMerge/>
          </w:tcPr>
          <w:p w14:paraId="7174242E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0F9CF03A" w14:textId="77777777" w:rsidR="00FC49E3" w:rsidRDefault="00FC49E3" w:rsidP="00F5689F"/>
        </w:tc>
        <w:tc>
          <w:tcPr>
            <w:tcW w:w="1658" w:type="pct"/>
          </w:tcPr>
          <w:p w14:paraId="12B889C2" w14:textId="77777777" w:rsidR="00FC49E3" w:rsidRPr="00E97CB2" w:rsidRDefault="00000000" w:rsidP="00E97CB2">
            <w:pPr>
              <w:pStyle w:val="Heading1"/>
            </w:pPr>
            <w:sdt>
              <w:sdtPr>
                <w:id w:val="325716262"/>
                <w:placeholder>
                  <w:docPart w:val="5F6E160536F74804A9470341C09556B2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08F6A817" w14:textId="77777777" w:rsidTr="00FC49E3">
        <w:trPr>
          <w:trHeight w:val="115"/>
        </w:trPr>
        <w:tc>
          <w:tcPr>
            <w:tcW w:w="2965" w:type="pct"/>
            <w:vMerge/>
          </w:tcPr>
          <w:p w14:paraId="5744FA8A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0C4C6524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69D0C3DB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D5053F5" wp14:editId="6DB1D596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08274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D331E18" w14:textId="77777777" w:rsidTr="00FC49E3">
        <w:trPr>
          <w:trHeight w:val="2448"/>
        </w:trPr>
        <w:tc>
          <w:tcPr>
            <w:tcW w:w="2965" w:type="pct"/>
            <w:vMerge/>
          </w:tcPr>
          <w:p w14:paraId="799B33AC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521A4BF6" w14:textId="77777777" w:rsidR="00FC49E3" w:rsidRDefault="00FC49E3" w:rsidP="00E6525B"/>
        </w:tc>
        <w:tc>
          <w:tcPr>
            <w:tcW w:w="1658" w:type="pct"/>
          </w:tcPr>
          <w:p w14:paraId="55E10D95" w14:textId="7C7FE37A" w:rsidR="00FC49E3" w:rsidRPr="00D87E03" w:rsidRDefault="00FA5ADC" w:rsidP="00D87E03">
            <w:pPr>
              <w:pStyle w:val="BodyContactInfo"/>
            </w:pPr>
            <w:r>
              <w:t>Grand Rapids, MI, 49504</w:t>
            </w:r>
            <w:r w:rsidR="00FC49E3" w:rsidRPr="00D87E03">
              <w:t xml:space="preserve"> </w:t>
            </w:r>
          </w:p>
          <w:p w14:paraId="35D2F894" w14:textId="77777777" w:rsidR="00FC49E3" w:rsidRPr="00D87E03" w:rsidRDefault="00000000" w:rsidP="00D87E03">
            <w:pPr>
              <w:pStyle w:val="BodyContactInfo"/>
            </w:pPr>
            <w:sdt>
              <w:sdtPr>
                <w:id w:val="-1079819623"/>
                <w:placeholder>
                  <w:docPart w:val="B8CC6310A2EE4D7A951711E55865B8B6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79970B5F" w14:textId="77777777" w:rsidR="00FC49E3" w:rsidRPr="00D87E03" w:rsidRDefault="00000000" w:rsidP="00D87E03">
            <w:pPr>
              <w:pStyle w:val="BodyContactInfo"/>
            </w:pPr>
            <w:sdt>
              <w:sdtPr>
                <w:id w:val="-77365718"/>
                <w:placeholder>
                  <w:docPart w:val="427776AC01464562B19DCC9A9A526F10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329C31E6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7DA9539C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63F97AC3" w14:textId="1E853397" w:rsidR="00D87E03" w:rsidRDefault="00D87E03" w:rsidP="00D87E03"/>
    <w:sectPr w:rsidR="00D87E03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DA95" w14:textId="77777777" w:rsidR="00480927" w:rsidRDefault="00480927" w:rsidP="001B56AD">
      <w:pPr>
        <w:spacing w:line="240" w:lineRule="auto"/>
      </w:pPr>
      <w:r>
        <w:separator/>
      </w:r>
    </w:p>
  </w:endnote>
  <w:endnote w:type="continuationSeparator" w:id="0">
    <w:p w14:paraId="3050C001" w14:textId="77777777" w:rsidR="00480927" w:rsidRDefault="00480927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8F12" w14:textId="77777777" w:rsidR="00480927" w:rsidRDefault="00480927" w:rsidP="001B56AD">
      <w:pPr>
        <w:spacing w:line="240" w:lineRule="auto"/>
      </w:pPr>
      <w:r>
        <w:separator/>
      </w:r>
    </w:p>
  </w:footnote>
  <w:footnote w:type="continuationSeparator" w:id="0">
    <w:p w14:paraId="77B65792" w14:textId="77777777" w:rsidR="00480927" w:rsidRDefault="00480927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4"/>
  </w:num>
  <w:num w:numId="3" w16cid:durableId="209806148">
    <w:abstractNumId w:val="3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66"/>
    <w:rsid w:val="000430BC"/>
    <w:rsid w:val="000B7E9E"/>
    <w:rsid w:val="001B56AD"/>
    <w:rsid w:val="001F7EEE"/>
    <w:rsid w:val="00273963"/>
    <w:rsid w:val="00340C75"/>
    <w:rsid w:val="003E6D64"/>
    <w:rsid w:val="003F6860"/>
    <w:rsid w:val="00412331"/>
    <w:rsid w:val="004738EF"/>
    <w:rsid w:val="00480927"/>
    <w:rsid w:val="004C7E05"/>
    <w:rsid w:val="005047E5"/>
    <w:rsid w:val="0050708D"/>
    <w:rsid w:val="005B1B13"/>
    <w:rsid w:val="005D49CA"/>
    <w:rsid w:val="006D0F91"/>
    <w:rsid w:val="006F7F1C"/>
    <w:rsid w:val="007466F4"/>
    <w:rsid w:val="00793691"/>
    <w:rsid w:val="00806E84"/>
    <w:rsid w:val="00810BD7"/>
    <w:rsid w:val="00851431"/>
    <w:rsid w:val="008539E9"/>
    <w:rsid w:val="0086291E"/>
    <w:rsid w:val="00875340"/>
    <w:rsid w:val="009958F9"/>
    <w:rsid w:val="00A1439F"/>
    <w:rsid w:val="00A635D5"/>
    <w:rsid w:val="00A82D03"/>
    <w:rsid w:val="00B80EE9"/>
    <w:rsid w:val="00BA5462"/>
    <w:rsid w:val="00BB23D5"/>
    <w:rsid w:val="00C764ED"/>
    <w:rsid w:val="00C8183F"/>
    <w:rsid w:val="00C83E97"/>
    <w:rsid w:val="00D27966"/>
    <w:rsid w:val="00D5657B"/>
    <w:rsid w:val="00D87E03"/>
    <w:rsid w:val="00E33B3B"/>
    <w:rsid w:val="00E6525B"/>
    <w:rsid w:val="00E725E9"/>
    <w:rsid w:val="00E97CB2"/>
    <w:rsid w:val="00ED6E70"/>
    <w:rsid w:val="00EF10F2"/>
    <w:rsid w:val="00EF1371"/>
    <w:rsid w:val="00EF36BC"/>
    <w:rsid w:val="00F41ACF"/>
    <w:rsid w:val="00F5689F"/>
    <w:rsid w:val="00F7064C"/>
    <w:rsid w:val="00FA5AD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12C8D"/>
  <w15:docId w15:val="{6A4B6BB5-B3B5-431B-9B41-A9288E8E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kT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1C1B833F99477E90CEABA8A7939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B3ACC-A912-42FA-B2A4-B81B2A884F0D}"/>
      </w:docPartPr>
      <w:docPartBody>
        <w:p w:rsidR="00000000" w:rsidRDefault="00000000">
          <w:pPr>
            <w:pStyle w:val="161C1B833F99477E90CEABA8A7939B8D"/>
          </w:pPr>
          <w:r w:rsidRPr="00FC49E3">
            <w:rPr>
              <w:rStyle w:val="PlaceholderText"/>
            </w:rPr>
            <w:t>Experience</w:t>
          </w:r>
        </w:p>
      </w:docPartBody>
    </w:docPart>
    <w:docPart>
      <w:docPartPr>
        <w:name w:val="BB1611A3C5F14794AA0BE7190E64A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82A1D-1C42-4866-9983-14D820585517}"/>
      </w:docPartPr>
      <w:docPartBody>
        <w:p w:rsidR="00000000" w:rsidRDefault="00000000">
          <w:pPr>
            <w:pStyle w:val="BB1611A3C5F14794AA0BE7190E64A4F0"/>
          </w:pPr>
          <w:r>
            <w:t>Education</w:t>
          </w:r>
        </w:p>
      </w:docPartBody>
    </w:docPart>
    <w:docPart>
      <w:docPartPr>
        <w:name w:val="C5B72396F8BC41698CE0DF4BB1966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6827D6-944C-4DB5-B981-B387888F6543}"/>
      </w:docPartPr>
      <w:docPartBody>
        <w:p w:rsidR="00000000" w:rsidRDefault="00000000">
          <w:pPr>
            <w:pStyle w:val="C5B72396F8BC41698CE0DF4BB19661D7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ABBDC822E30443B8BA3D7A100755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00FFF-2844-4A32-A93E-9F04E00C8748}"/>
      </w:docPartPr>
      <w:docPartBody>
        <w:p w:rsidR="00000000" w:rsidRDefault="00000000">
          <w:pPr>
            <w:pStyle w:val="ABBDC822E30443B8BA3D7A1007550A34"/>
          </w:pPr>
          <w:r>
            <w:t>Skills</w:t>
          </w:r>
        </w:p>
      </w:docPartBody>
    </w:docPart>
    <w:docPart>
      <w:docPartPr>
        <w:name w:val="5F6E160536F74804A9470341C0955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86B49-55C9-4A43-B41F-8C1CB360E5A5}"/>
      </w:docPartPr>
      <w:docPartBody>
        <w:p w:rsidR="00000000" w:rsidRDefault="00000000">
          <w:pPr>
            <w:pStyle w:val="5F6E160536F74804A9470341C09556B2"/>
          </w:pPr>
          <w:r>
            <w:t>Contact</w:t>
          </w:r>
        </w:p>
      </w:docPartBody>
    </w:docPart>
    <w:docPart>
      <w:docPartPr>
        <w:name w:val="B8CC6310A2EE4D7A951711E55865B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7CFE3-6EF9-4CF3-A3D3-D614C71A9D3B}"/>
      </w:docPartPr>
      <w:docPartBody>
        <w:p w:rsidR="00000000" w:rsidRDefault="00000000">
          <w:pPr>
            <w:pStyle w:val="B8CC6310A2EE4D7A951711E55865B8B6"/>
          </w:pPr>
          <w:r w:rsidRPr="00D87E03">
            <w:t>City, State 98052</w:t>
          </w:r>
        </w:p>
      </w:docPartBody>
    </w:docPart>
    <w:docPart>
      <w:docPartPr>
        <w:name w:val="427776AC01464562B19DCC9A9A526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899DA-218A-4974-B554-0D5B71140453}"/>
      </w:docPartPr>
      <w:docPartBody>
        <w:p w:rsidR="00000000" w:rsidRDefault="00000000">
          <w:pPr>
            <w:pStyle w:val="427776AC01464562B19DCC9A9A526F10"/>
          </w:pPr>
          <w:r w:rsidRPr="00D87E03">
            <w:t>(718) 555–0100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A4"/>
    <w:rsid w:val="001835A4"/>
    <w:rsid w:val="0080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DC1204E9B94E2CA210DE9B2045A42A">
    <w:name w:val="B9DC1204E9B94E2CA210DE9B2045A42A"/>
  </w:style>
  <w:style w:type="paragraph" w:customStyle="1" w:styleId="3C7D65D4B43A4FA7BC8CA80B74A02A45">
    <w:name w:val="3C7D65D4B43A4FA7BC8CA80B74A02A45"/>
  </w:style>
  <w:style w:type="paragraph" w:customStyle="1" w:styleId="CF666F2C97964F9E94B9DD332417C367">
    <w:name w:val="CF666F2C97964F9E94B9DD332417C36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61C1B833F99477E90CEABA8A7939B8D">
    <w:name w:val="161C1B833F99477E90CEABA8A7939B8D"/>
  </w:style>
  <w:style w:type="paragraph" w:customStyle="1" w:styleId="BB1611A3C5F14794AA0BE7190E64A4F0">
    <w:name w:val="BB1611A3C5F14794AA0BE7190E64A4F0"/>
  </w:style>
  <w:style w:type="paragraph" w:customStyle="1" w:styleId="785229C32ED44199A7DEEF7A0CD7F9B3">
    <w:name w:val="785229C32ED44199A7DEEF7A0CD7F9B3"/>
  </w:style>
  <w:style w:type="character" w:customStyle="1" w:styleId="CompanyName">
    <w:name w:val="Company Name"/>
    <w:basedOn w:val="DefaultParagraphFont"/>
    <w:uiPriority w:val="1"/>
    <w:qFormat/>
    <w:rPr>
      <w:i/>
    </w:rPr>
  </w:style>
  <w:style w:type="paragraph" w:customStyle="1" w:styleId="6A083739BDB945FA866F34D1452DB4B6">
    <w:name w:val="6A083739BDB945FA866F34D1452DB4B6"/>
  </w:style>
  <w:style w:type="paragraph" w:customStyle="1" w:styleId="C5B72396F8BC41698CE0DF4BB19661D7">
    <w:name w:val="C5B72396F8BC41698CE0DF4BB19661D7"/>
  </w:style>
  <w:style w:type="paragraph" w:customStyle="1" w:styleId="5AF554E321E04FA0B2C14F926574665B">
    <w:name w:val="5AF554E321E04FA0B2C14F926574665B"/>
  </w:style>
  <w:style w:type="paragraph" w:customStyle="1" w:styleId="5F579D01A58E4FDA81B38B951AEF6603">
    <w:name w:val="5F579D01A58E4FDA81B38B951AEF6603"/>
  </w:style>
  <w:style w:type="paragraph" w:customStyle="1" w:styleId="7BC39645A14F46DD89DC930077B1C32A">
    <w:name w:val="7BC39645A14F46DD89DC930077B1C32A"/>
  </w:style>
  <w:style w:type="paragraph" w:customStyle="1" w:styleId="C348972BEF4A422388B198C50ECEB355">
    <w:name w:val="C348972BEF4A422388B198C50ECEB355"/>
  </w:style>
  <w:style w:type="paragraph" w:customStyle="1" w:styleId="4F13BA576AC740DBA495171F22556105">
    <w:name w:val="4F13BA576AC740DBA495171F22556105"/>
  </w:style>
  <w:style w:type="paragraph" w:customStyle="1" w:styleId="F1C59A8787D74703AAE5F1934E4A1EF5">
    <w:name w:val="F1C59A8787D74703AAE5F1934E4A1EF5"/>
  </w:style>
  <w:style w:type="paragraph" w:customStyle="1" w:styleId="0C7505DA734A4BF68E36DECD88DA67E8">
    <w:name w:val="0C7505DA734A4BF68E36DECD88DA67E8"/>
  </w:style>
  <w:style w:type="paragraph" w:customStyle="1" w:styleId="ABBDC822E30443B8BA3D7A1007550A34">
    <w:name w:val="ABBDC822E30443B8BA3D7A1007550A34"/>
  </w:style>
  <w:style w:type="paragraph" w:customStyle="1" w:styleId="SkillsBullets">
    <w:name w:val="Skills Bullets"/>
    <w:basedOn w:val="BulletsSkills"/>
    <w:qFormat/>
  </w:style>
  <w:style w:type="paragraph" w:customStyle="1" w:styleId="BulletsSkills">
    <w:name w:val="Bullets Skills"/>
    <w:basedOn w:val="Normal"/>
    <w:qFormat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kern w:val="0"/>
      <w:sz w:val="18"/>
      <w:szCs w:val="16"/>
      <w:lang w:bidi="en-US"/>
      <w14:ligatures w14:val="none"/>
    </w:rPr>
  </w:style>
  <w:style w:type="paragraph" w:customStyle="1" w:styleId="2941D2A62046491482BE90660FAA5E90">
    <w:name w:val="2941D2A62046491482BE90660FAA5E90"/>
  </w:style>
  <w:style w:type="paragraph" w:customStyle="1" w:styleId="5F6E160536F74804A9470341C09556B2">
    <w:name w:val="5F6E160536F74804A9470341C09556B2"/>
  </w:style>
  <w:style w:type="paragraph" w:customStyle="1" w:styleId="E776FB3027F34C2FBF494E85263D9470">
    <w:name w:val="E776FB3027F34C2FBF494E85263D9470"/>
  </w:style>
  <w:style w:type="paragraph" w:customStyle="1" w:styleId="B8CC6310A2EE4D7A951711E55865B8B6">
    <w:name w:val="B8CC6310A2EE4D7A951711E55865B8B6"/>
  </w:style>
  <w:style w:type="paragraph" w:customStyle="1" w:styleId="427776AC01464562B19DCC9A9A526F10">
    <w:name w:val="427776AC01464562B19DCC9A9A526F10"/>
  </w:style>
  <w:style w:type="paragraph" w:customStyle="1" w:styleId="F7719A8B20134D3F9B96412ACE7288CF">
    <w:name w:val="F7719A8B20134D3F9B96412ACE7288CF"/>
  </w:style>
  <w:style w:type="paragraph" w:customStyle="1" w:styleId="C36BF05C067043B5962065AA50AF07F8">
    <w:name w:val="C36BF05C067043B5962065AA50AF07F8"/>
  </w:style>
  <w:style w:type="paragraph" w:customStyle="1" w:styleId="31C568A603FD40C3B4DB8DAD0D8731E8">
    <w:name w:val="31C568A603FD40C3B4DB8DAD0D8731E8"/>
  </w:style>
  <w:style w:type="paragraph" w:customStyle="1" w:styleId="A5AED7C962434131AC082439F1625E5A">
    <w:name w:val="A5AED7C962434131AC082439F1625E5A"/>
  </w:style>
  <w:style w:type="paragraph" w:customStyle="1" w:styleId="291496AC475C49E6B5A6B0E4C92EE1B8">
    <w:name w:val="291496AC475C49E6B5A6B0E4C92EE1B8"/>
  </w:style>
  <w:style w:type="paragraph" w:customStyle="1" w:styleId="82F95688DDCF40A2A3208FE928B8664D">
    <w:name w:val="82F95688DDCF40A2A3208FE928B8664D"/>
  </w:style>
  <w:style w:type="paragraph" w:customStyle="1" w:styleId="57F3E48C20674D08A314EF0234CCCCC1">
    <w:name w:val="57F3E48C20674D08A314EF0234CCCCC1"/>
  </w:style>
  <w:style w:type="paragraph" w:customStyle="1" w:styleId="B543767C1C94414C90C25806DDF1D486">
    <w:name w:val="B543767C1C94414C90C25806DDF1D486"/>
  </w:style>
  <w:style w:type="paragraph" w:customStyle="1" w:styleId="7057569CD7B344C0AFAFD152A8CC5950">
    <w:name w:val="7057569CD7B344C0AFAFD152A8CC5950"/>
  </w:style>
  <w:style w:type="paragraph" w:customStyle="1" w:styleId="2A8C2713D3A149C5B8C949A1904363FF">
    <w:name w:val="2A8C2713D3A149C5B8C949A1904363FF"/>
  </w:style>
  <w:style w:type="paragraph" w:customStyle="1" w:styleId="BC1F55A123664AC5AC2D2728DCCCFC0C">
    <w:name w:val="BC1F55A123664AC5AC2D2728DCCCFC0C"/>
  </w:style>
  <w:style w:type="paragraph" w:customStyle="1" w:styleId="88A812D223784EC1939F4F0F224387A8">
    <w:name w:val="88A812D223784EC1939F4F0F224387A8"/>
  </w:style>
  <w:style w:type="paragraph" w:customStyle="1" w:styleId="98472A75C1DF4B5586857225B014037F">
    <w:name w:val="98472A75C1DF4B5586857225B014037F"/>
  </w:style>
  <w:style w:type="paragraph" w:customStyle="1" w:styleId="8A59D718F57447418B82DA6C8984BAEA">
    <w:name w:val="8A59D718F57447418B82DA6C8984BAEA"/>
  </w:style>
  <w:style w:type="paragraph" w:customStyle="1" w:styleId="D811B45AEBAC4304AC13F92697C17106">
    <w:name w:val="D811B45AEBAC4304AC13F92697C17106"/>
  </w:style>
  <w:style w:type="paragraph" w:customStyle="1" w:styleId="04D2A78E660143A1AD32CBABAF563F8D">
    <w:name w:val="04D2A78E660143A1AD32CBABAF563F8D"/>
  </w:style>
  <w:style w:type="paragraph" w:customStyle="1" w:styleId="2DD11E87A73B4274807A3D45DB05D189">
    <w:name w:val="2DD11E87A73B4274807A3D45DB05D189"/>
  </w:style>
  <w:style w:type="paragraph" w:customStyle="1" w:styleId="6CE97F2705DF4D0D879B775D02397F89">
    <w:name w:val="6CE97F2705DF4D0D879B775D02397F89"/>
  </w:style>
  <w:style w:type="paragraph" w:customStyle="1" w:styleId="213F5384BAF946569ACB74527D4B60EE">
    <w:name w:val="213F5384BAF946569ACB74527D4B60EE"/>
  </w:style>
  <w:style w:type="paragraph" w:customStyle="1" w:styleId="760140D156F84C14BD91CF92F02F7501">
    <w:name w:val="760140D156F84C14BD91CF92F02F7501"/>
  </w:style>
  <w:style w:type="paragraph" w:customStyle="1" w:styleId="2B69FD7EF9A14BDDBD58A6F545A5C22C">
    <w:name w:val="2B69FD7EF9A14BDDBD58A6F545A5C22C"/>
  </w:style>
  <w:style w:type="paragraph" w:customStyle="1" w:styleId="84DCBA1086C344289DACD4F2A381A44D">
    <w:name w:val="84DCBA1086C344289DACD4F2A381A44D"/>
  </w:style>
  <w:style w:type="paragraph" w:customStyle="1" w:styleId="5169EAE5C8FC484D8AB6155D9FAE201B">
    <w:name w:val="5169EAE5C8FC484D8AB6155D9FAE201B"/>
  </w:style>
  <w:style w:type="paragraph" w:customStyle="1" w:styleId="77B5F268ADD24CD09E80408985B8BCD6">
    <w:name w:val="77B5F268ADD24CD09E80408985B8BCD6"/>
  </w:style>
  <w:style w:type="paragraph" w:customStyle="1" w:styleId="128FD72D8B1E4E41B14D29E7F298A4B9">
    <w:name w:val="128FD72D8B1E4E41B14D29E7F298A4B9"/>
  </w:style>
  <w:style w:type="paragraph" w:customStyle="1" w:styleId="A27C38C5490D4238AA4A45EB33ABC5F2">
    <w:name w:val="A27C38C5490D4238AA4A45EB33ABC5F2"/>
  </w:style>
  <w:style w:type="paragraph" w:customStyle="1" w:styleId="71741670D9B14131BF3D1313FE474C15">
    <w:name w:val="71741670D9B14131BF3D1313FE474C15"/>
  </w:style>
  <w:style w:type="paragraph" w:customStyle="1" w:styleId="0E8FABA3D3C04AE8886263415BEE3FDD">
    <w:name w:val="0E8FABA3D3C04AE8886263415BEE3FDD"/>
  </w:style>
  <w:style w:type="paragraph" w:customStyle="1" w:styleId="C81AC49E49B149AEA2DD7BF785E0D83B">
    <w:name w:val="C81AC49E49B149AEA2DD7BF785E0D83B"/>
  </w:style>
  <w:style w:type="paragraph" w:customStyle="1" w:styleId="35D6515151ED4EE39D0096B990D8BC14">
    <w:name w:val="35D6515151ED4EE39D0096B990D8BC14"/>
  </w:style>
  <w:style w:type="paragraph" w:customStyle="1" w:styleId="6582E8E75C444553A40F764265E6CCDF">
    <w:name w:val="6582E8E75C444553A40F764265E6CCDF"/>
  </w:style>
  <w:style w:type="paragraph" w:customStyle="1" w:styleId="1BD171D87C9E43A0A532E9311BEA3E30">
    <w:name w:val="1BD171D87C9E43A0A532E9311BEA3E30"/>
  </w:style>
  <w:style w:type="paragraph" w:customStyle="1" w:styleId="4F2A871326C549AD876FB36137BB331F">
    <w:name w:val="4F2A871326C549AD876FB36137BB331F"/>
  </w:style>
  <w:style w:type="paragraph" w:customStyle="1" w:styleId="916A1594CCE44D529C4A674D28A2F9D5">
    <w:name w:val="916A1594CCE44D529C4A674D28A2F9D5"/>
  </w:style>
  <w:style w:type="paragraph" w:customStyle="1" w:styleId="DC1B5D25026E49F8AE849D3A8FCEC3DF">
    <w:name w:val="DC1B5D25026E49F8AE849D3A8FCEC3DF"/>
  </w:style>
  <w:style w:type="paragraph" w:customStyle="1" w:styleId="C780478989DB4F1394AEF3E42BC241F0">
    <w:name w:val="C780478989DB4F1394AEF3E42BC241F0"/>
  </w:style>
  <w:style w:type="paragraph" w:customStyle="1" w:styleId="20AF1F7CA65A452892AC4AFF8CBD4DFF">
    <w:name w:val="20AF1F7CA65A452892AC4AFF8CBD4DFF"/>
  </w:style>
  <w:style w:type="paragraph" w:customStyle="1" w:styleId="4B6CF44EE84B436E8B2C8820C1053051">
    <w:name w:val="4B6CF44EE84B436E8B2C8820C1053051"/>
  </w:style>
  <w:style w:type="paragraph" w:customStyle="1" w:styleId="FFE5EE16A572465EB4DBC2C8A141EC7F">
    <w:name w:val="FFE5EE16A572465EB4DBC2C8A141EC7F"/>
  </w:style>
  <w:style w:type="paragraph" w:customStyle="1" w:styleId="F63C92A74B0E48089DFDEC9A2AD38CBA">
    <w:name w:val="F63C92A74B0E48089DFDEC9A2AD38CBA"/>
  </w:style>
  <w:style w:type="paragraph" w:customStyle="1" w:styleId="FE274101B87440F6A4E3ABB24EA907AC">
    <w:name w:val="FE274101B87440F6A4E3ABB24EA907AC"/>
  </w:style>
  <w:style w:type="paragraph" w:customStyle="1" w:styleId="E546C9E8619A47B0A10DBC2CC5BAE10A">
    <w:name w:val="E546C9E8619A47B0A10DBC2CC5BAE1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resume.dotx</Template>
  <TotalTime>29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Ciolk</dc:creator>
  <cp:keywords/>
  <dc:description/>
  <cp:lastModifiedBy>Blair Ciolk</cp:lastModifiedBy>
  <cp:revision>7</cp:revision>
  <cp:lastPrinted>2026-01-12T22:02:00Z</cp:lastPrinted>
  <dcterms:created xsi:type="dcterms:W3CDTF">2026-01-12T21:57:00Z</dcterms:created>
  <dcterms:modified xsi:type="dcterms:W3CDTF">2026-01-12T22:27:00Z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